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4BB" w:rsidRDefault="001835AA">
      <w:pPr>
        <w:jc w:val="center"/>
        <w:rPr>
          <w:b/>
        </w:rPr>
      </w:pPr>
      <w:r>
        <w:rPr>
          <w:b/>
        </w:rPr>
        <w:t xml:space="preserve">COURSE PROPOSAL </w:t>
      </w:r>
      <w:r w:rsidR="00FD0A04">
        <w:rPr>
          <w:b/>
        </w:rPr>
        <w:t>OUTLINE</w:t>
      </w:r>
      <w:r w:rsidR="009D74BB">
        <w:rPr>
          <w:b/>
        </w:rPr>
        <w:t xml:space="preserve"> </w:t>
      </w:r>
    </w:p>
    <w:p w:rsidR="001835AA" w:rsidRPr="00FD0A04" w:rsidRDefault="001835AA">
      <w:pPr>
        <w:jc w:val="center"/>
        <w:rPr>
          <w:b/>
          <w:color w:val="1F497D" w:themeColor="text2"/>
        </w:rPr>
      </w:pPr>
    </w:p>
    <w:p w:rsidR="009D74BB" w:rsidRPr="00033098" w:rsidRDefault="008B11D2" w:rsidP="00E66958">
      <w:pPr>
        <w:rPr>
          <w:rFonts w:ascii="Arial" w:hAnsi="Arial" w:cs="Arial"/>
          <w:b/>
          <w:i/>
          <w:color w:val="1F497D" w:themeColor="text2"/>
        </w:rPr>
      </w:pPr>
      <w:r w:rsidRPr="00033098">
        <w:rPr>
          <w:rFonts w:ascii="Arial" w:hAnsi="Arial" w:cs="Arial"/>
          <w:b/>
          <w:i/>
          <w:color w:val="1F497D" w:themeColor="text2"/>
        </w:rPr>
        <w:t>[</w:t>
      </w:r>
      <w:r w:rsidR="009D74BB" w:rsidRPr="00033098">
        <w:rPr>
          <w:rFonts w:ascii="Arial" w:hAnsi="Arial" w:cs="Arial"/>
          <w:b/>
          <w:i/>
          <w:color w:val="1F497D" w:themeColor="text2"/>
        </w:rPr>
        <w:t xml:space="preserve">This is a sample course proposal developed as an </w:t>
      </w:r>
      <w:r w:rsidR="00876690" w:rsidRPr="00033098">
        <w:rPr>
          <w:rFonts w:ascii="Arial" w:hAnsi="Arial" w:cs="Arial"/>
          <w:b/>
          <w:i/>
          <w:color w:val="1F497D" w:themeColor="text2"/>
        </w:rPr>
        <w:t>outline</w:t>
      </w:r>
      <w:r w:rsidR="009D74BB" w:rsidRPr="00033098">
        <w:rPr>
          <w:rFonts w:ascii="Arial" w:hAnsi="Arial" w:cs="Arial"/>
          <w:b/>
          <w:i/>
          <w:color w:val="1F497D" w:themeColor="text2"/>
        </w:rPr>
        <w:t xml:space="preserve"> of the content and detail required for </w:t>
      </w:r>
      <w:r w:rsidRPr="00033098">
        <w:rPr>
          <w:rFonts w:ascii="Arial" w:hAnsi="Arial" w:cs="Arial"/>
          <w:b/>
          <w:i/>
          <w:color w:val="1F497D" w:themeColor="text2"/>
        </w:rPr>
        <w:t xml:space="preserve">building </w:t>
      </w:r>
      <w:r w:rsidR="00876690" w:rsidRPr="00033098">
        <w:rPr>
          <w:rFonts w:ascii="Arial" w:hAnsi="Arial" w:cs="Arial"/>
          <w:b/>
          <w:i/>
          <w:color w:val="1F497D" w:themeColor="text2"/>
        </w:rPr>
        <w:t>a</w:t>
      </w:r>
      <w:r w:rsidR="009D74BB" w:rsidRPr="00033098">
        <w:rPr>
          <w:rFonts w:ascii="Arial" w:hAnsi="Arial" w:cs="Arial"/>
          <w:b/>
          <w:i/>
          <w:color w:val="1F497D" w:themeColor="text2"/>
        </w:rPr>
        <w:t xml:space="preserve"> course. It is not one cohesive course, but is designed to show you the kind of detail that need</w:t>
      </w:r>
      <w:r w:rsidRPr="00033098">
        <w:rPr>
          <w:rFonts w:ascii="Arial" w:hAnsi="Arial" w:cs="Arial"/>
          <w:b/>
          <w:i/>
          <w:color w:val="1F497D" w:themeColor="text2"/>
        </w:rPr>
        <w:t>s</w:t>
      </w:r>
      <w:r w:rsidR="009D74BB" w:rsidRPr="00033098">
        <w:rPr>
          <w:rFonts w:ascii="Arial" w:hAnsi="Arial" w:cs="Arial"/>
          <w:b/>
          <w:i/>
          <w:color w:val="1F497D" w:themeColor="text2"/>
        </w:rPr>
        <w:t xml:space="preserve"> to be specified in a </w:t>
      </w:r>
      <w:r w:rsidRPr="00033098">
        <w:rPr>
          <w:rFonts w:ascii="Arial" w:hAnsi="Arial" w:cs="Arial"/>
          <w:b/>
          <w:i/>
          <w:color w:val="1F497D" w:themeColor="text2"/>
        </w:rPr>
        <w:t>course proposal]</w:t>
      </w:r>
      <w:bookmarkStart w:id="0" w:name="_GoBack"/>
      <w:bookmarkEnd w:id="0"/>
    </w:p>
    <w:p w:rsidR="001835AA" w:rsidRDefault="001835AA"/>
    <w:p w:rsidR="001835AA" w:rsidRDefault="001835AA">
      <w:pPr>
        <w:pBdr>
          <w:top w:val="single" w:sz="4" w:space="1" w:color="000000"/>
        </w:pBdr>
        <w:rPr>
          <w:u w:val="double"/>
        </w:rPr>
      </w:pPr>
    </w:p>
    <w:p w:rsidR="009D74BB" w:rsidRDefault="00876690" w:rsidP="00FD0A04">
      <w:pPr>
        <w:pStyle w:val="ListParagraph"/>
        <w:numPr>
          <w:ilvl w:val="0"/>
          <w:numId w:val="5"/>
        </w:numPr>
      </w:pPr>
      <w:r w:rsidRPr="00FD0A04">
        <w:rPr>
          <w:b/>
        </w:rPr>
        <w:t>C</w:t>
      </w:r>
      <w:r w:rsidR="001835AA" w:rsidRPr="00FD0A04">
        <w:rPr>
          <w:b/>
        </w:rPr>
        <w:t>ourse title:</w:t>
      </w:r>
      <w:r w:rsidR="00651B40" w:rsidRPr="00AB3BB0">
        <w:t xml:space="preserve"> </w:t>
      </w:r>
      <w:r w:rsidR="009D74BB">
        <w:t xml:space="preserve"> </w:t>
      </w:r>
    </w:p>
    <w:p w:rsidR="008B11D2" w:rsidRDefault="008B11D2" w:rsidP="008B11D2">
      <w:pPr>
        <w:pStyle w:val="ListParagraph"/>
      </w:pPr>
    </w:p>
    <w:p w:rsidR="008B11D2" w:rsidRDefault="008B11D2" w:rsidP="008B11D2">
      <w:pPr>
        <w:pStyle w:val="ListParagraph"/>
      </w:pPr>
      <w:r>
        <w:rPr>
          <w:rFonts w:ascii="Arial" w:hAnsi="Arial" w:cs="Arial"/>
          <w:i/>
          <w:color w:val="1F497D" w:themeColor="text2"/>
        </w:rPr>
        <w:t>[The title for this course]</w:t>
      </w:r>
    </w:p>
    <w:p w:rsidR="001835AA" w:rsidRPr="005A4AA4" w:rsidRDefault="001835AA">
      <w:pPr>
        <w:rPr>
          <w:b/>
        </w:rPr>
      </w:pPr>
    </w:p>
    <w:p w:rsidR="001F2039" w:rsidRDefault="001F2039" w:rsidP="00FD0A04">
      <w:pPr>
        <w:pStyle w:val="ListParagraph"/>
        <w:numPr>
          <w:ilvl w:val="0"/>
          <w:numId w:val="5"/>
        </w:numPr>
        <w:rPr>
          <w:b/>
        </w:rPr>
      </w:pPr>
      <w:r w:rsidRPr="00FD0A04">
        <w:rPr>
          <w:b/>
        </w:rPr>
        <w:t>Course description:</w:t>
      </w:r>
    </w:p>
    <w:p w:rsidR="008B11D2" w:rsidRDefault="008B11D2" w:rsidP="006C548D">
      <w:pPr>
        <w:pStyle w:val="ListParagraph"/>
        <w:rPr>
          <w:rFonts w:ascii="Arial" w:hAnsi="Arial" w:cs="Arial"/>
          <w:i/>
          <w:color w:val="1F497D" w:themeColor="text2"/>
        </w:rPr>
      </w:pPr>
    </w:p>
    <w:p w:rsidR="006C548D" w:rsidRDefault="008B11D2" w:rsidP="006C548D">
      <w:pPr>
        <w:pStyle w:val="ListParagraph"/>
        <w:rPr>
          <w:b/>
        </w:rPr>
      </w:pPr>
      <w:r>
        <w:rPr>
          <w:rFonts w:ascii="Arial" w:hAnsi="Arial" w:cs="Arial"/>
          <w:i/>
          <w:color w:val="1F497D" w:themeColor="text2"/>
        </w:rPr>
        <w:t xml:space="preserve">[Summary </w:t>
      </w:r>
      <w:r w:rsidR="00033098">
        <w:rPr>
          <w:rFonts w:ascii="Arial" w:hAnsi="Arial" w:cs="Arial"/>
          <w:i/>
          <w:color w:val="1F497D" w:themeColor="text2"/>
        </w:rPr>
        <w:t xml:space="preserve">description </w:t>
      </w:r>
      <w:r>
        <w:rPr>
          <w:rFonts w:ascii="Arial" w:hAnsi="Arial" w:cs="Arial"/>
          <w:i/>
          <w:color w:val="1F497D" w:themeColor="text2"/>
        </w:rPr>
        <w:t>for this course]</w:t>
      </w:r>
    </w:p>
    <w:p w:rsidR="006C548D" w:rsidRDefault="006C548D" w:rsidP="006C548D">
      <w:pPr>
        <w:pStyle w:val="ListParagraph"/>
        <w:rPr>
          <w:b/>
        </w:rPr>
      </w:pPr>
    </w:p>
    <w:p w:rsidR="006C548D" w:rsidRDefault="0057238A" w:rsidP="00FD0A04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Grade level</w:t>
      </w:r>
      <w:r w:rsidR="006C548D">
        <w:rPr>
          <w:b/>
        </w:rPr>
        <w:t xml:space="preserve">: </w:t>
      </w:r>
    </w:p>
    <w:p w:rsidR="008B11D2" w:rsidRPr="00FD0A04" w:rsidRDefault="008B11D2" w:rsidP="008B11D2">
      <w:pPr>
        <w:pStyle w:val="ListParagraph"/>
        <w:rPr>
          <w:b/>
        </w:rPr>
      </w:pPr>
    </w:p>
    <w:p w:rsidR="001835AA" w:rsidRDefault="008B11D2" w:rsidP="008B11D2">
      <w:pPr>
        <w:ind w:left="720"/>
      </w:pPr>
      <w:r>
        <w:rPr>
          <w:rFonts w:ascii="Arial" w:hAnsi="Arial" w:cs="Arial"/>
          <w:i/>
          <w:color w:val="1F497D" w:themeColor="text2"/>
        </w:rPr>
        <w:t xml:space="preserve">[Who are your audience? Who are the learners for this course?]  </w:t>
      </w:r>
    </w:p>
    <w:p w:rsidR="001835AA" w:rsidRDefault="001835AA"/>
    <w:p w:rsidR="001835AA" w:rsidRDefault="00FD0A04" w:rsidP="00FD0A04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 xml:space="preserve"> </w:t>
      </w:r>
      <w:r w:rsidR="009D74BB" w:rsidRPr="00FD0A04">
        <w:rPr>
          <w:b/>
        </w:rPr>
        <w:t>Purpo</w:t>
      </w:r>
      <w:r w:rsidR="008947EF">
        <w:rPr>
          <w:b/>
        </w:rPr>
        <w:t>se of course</w:t>
      </w:r>
      <w:r w:rsidR="001835AA" w:rsidRPr="00FD0A04">
        <w:rPr>
          <w:b/>
        </w:rPr>
        <w:t>:</w:t>
      </w:r>
    </w:p>
    <w:p w:rsidR="0057238A" w:rsidRDefault="0057238A" w:rsidP="0057238A">
      <w:pPr>
        <w:pStyle w:val="ListParagraph"/>
        <w:rPr>
          <w:b/>
        </w:rPr>
      </w:pPr>
    </w:p>
    <w:p w:rsidR="001835AA" w:rsidRDefault="008B11D2" w:rsidP="0057238A">
      <w:pPr>
        <w:pStyle w:val="ListParagraph"/>
      </w:pPr>
      <w:r>
        <w:rPr>
          <w:rFonts w:ascii="Arial" w:hAnsi="Arial" w:cs="Arial"/>
          <w:i/>
          <w:color w:val="1F497D" w:themeColor="text2"/>
        </w:rPr>
        <w:t>[Why are you making this course? The reason you are building this course]</w:t>
      </w:r>
    </w:p>
    <w:p w:rsidR="001835AA" w:rsidRDefault="001835AA">
      <w:pPr>
        <w:pStyle w:val="BodyText"/>
        <w:rPr>
          <w:color w:val="280099"/>
        </w:rPr>
      </w:pPr>
    </w:p>
    <w:p w:rsidR="009D74BB" w:rsidRPr="00FD0A04" w:rsidRDefault="001835AA" w:rsidP="00FD0A04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FD0A04">
        <w:rPr>
          <w:b/>
        </w:rPr>
        <w:t>Outline of course content:</w:t>
      </w:r>
      <w:r w:rsidRPr="00FD0A04">
        <w:rPr>
          <w:rFonts w:ascii="Arial" w:hAnsi="Arial" w:cs="Arial"/>
          <w:b/>
        </w:rPr>
        <w:t xml:space="preserve">  </w:t>
      </w:r>
    </w:p>
    <w:p w:rsidR="00AB3BB0" w:rsidRPr="009D74BB" w:rsidRDefault="00AB3BB0">
      <w:pPr>
        <w:rPr>
          <w:rFonts w:ascii="Arial" w:hAnsi="Arial" w:cs="Arial"/>
          <w:b/>
        </w:rPr>
      </w:pPr>
    </w:p>
    <w:p w:rsidR="001835AA" w:rsidRPr="00AB3BB0" w:rsidRDefault="008B11D2" w:rsidP="008947EF">
      <w:pPr>
        <w:ind w:left="810"/>
        <w:rPr>
          <w:rFonts w:ascii="Arial" w:hAnsi="Arial" w:cs="Arial"/>
          <w:color w:val="000090"/>
        </w:rPr>
      </w:pPr>
      <w:r>
        <w:rPr>
          <w:rFonts w:ascii="Arial" w:hAnsi="Arial" w:cs="Arial"/>
          <w:i/>
          <w:color w:val="1F497D" w:themeColor="text2"/>
        </w:rPr>
        <w:t>[</w:t>
      </w:r>
      <w:r w:rsidR="00651B40" w:rsidRPr="00FD0A04">
        <w:rPr>
          <w:rFonts w:ascii="Arial" w:hAnsi="Arial" w:cs="Arial"/>
          <w:i/>
          <w:color w:val="1F497D" w:themeColor="text2"/>
        </w:rPr>
        <w:t>You do not need to fully describe</w:t>
      </w:r>
      <w:r w:rsidR="008947EF">
        <w:rPr>
          <w:rFonts w:ascii="Arial" w:hAnsi="Arial" w:cs="Arial"/>
          <w:i/>
          <w:color w:val="1F497D" w:themeColor="text2"/>
        </w:rPr>
        <w:t xml:space="preserve"> the complete course, just</w:t>
      </w:r>
      <w:r w:rsidR="00651B40" w:rsidRPr="00FD0A04">
        <w:rPr>
          <w:rFonts w:ascii="Arial" w:hAnsi="Arial" w:cs="Arial"/>
          <w:i/>
          <w:color w:val="1F497D" w:themeColor="text2"/>
        </w:rPr>
        <w:t xml:space="preserve"> present </w:t>
      </w:r>
      <w:r w:rsidR="008947EF">
        <w:rPr>
          <w:rFonts w:ascii="Arial" w:hAnsi="Arial" w:cs="Arial"/>
          <w:i/>
          <w:color w:val="1F497D" w:themeColor="text2"/>
        </w:rPr>
        <w:t>only outline the content or</w:t>
      </w:r>
      <w:r w:rsidR="00651B40" w:rsidRPr="00FD0A04">
        <w:rPr>
          <w:rFonts w:ascii="Arial" w:hAnsi="Arial" w:cs="Arial"/>
          <w:i/>
          <w:color w:val="1F497D" w:themeColor="text2"/>
        </w:rPr>
        <w:t xml:space="preserve"> activities for </w:t>
      </w:r>
      <w:r>
        <w:rPr>
          <w:rFonts w:ascii="Arial" w:hAnsi="Arial" w:cs="Arial"/>
          <w:i/>
          <w:color w:val="1F497D" w:themeColor="text2"/>
        </w:rPr>
        <w:t>your course]</w:t>
      </w:r>
    </w:p>
    <w:p w:rsidR="009D74BB" w:rsidRDefault="009D74BB">
      <w:pPr>
        <w:rPr>
          <w:rFonts w:ascii="Arial" w:hAnsi="Arial" w:cs="Arial"/>
        </w:rPr>
      </w:pPr>
    </w:p>
    <w:p w:rsidR="001835AA" w:rsidRPr="00771319" w:rsidRDefault="005F0BA2" w:rsidP="00E66958">
      <w:pPr>
        <w:ind w:left="900"/>
      </w:pPr>
      <w:r w:rsidRPr="00FD0A04">
        <w:rPr>
          <w:rFonts w:ascii="Arial" w:hAnsi="Arial"/>
          <w:i/>
          <w:color w:val="1F497D" w:themeColor="text2"/>
        </w:rPr>
        <w:t xml:space="preserve"> </w:t>
      </w:r>
    </w:p>
    <w:sectPr w:rsidR="001835AA" w:rsidRPr="00771319" w:rsidSect="00FD0A04">
      <w:footerReference w:type="even" r:id="rId8"/>
      <w:footerReference w:type="default" r:id="rId9"/>
      <w:pgSz w:w="12240" w:h="15840"/>
      <w:pgMar w:top="1440" w:right="1800" w:bottom="144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06B6" w:rsidRDefault="007306B6">
      <w:r>
        <w:separator/>
      </w:r>
    </w:p>
  </w:endnote>
  <w:endnote w:type="continuationSeparator" w:id="0">
    <w:p w:rsidR="007306B6" w:rsidRDefault="00730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4E"/>
    <w:family w:val="auto"/>
    <w:pitch w:val="variable"/>
    <w:sig w:usb0="00000001" w:usb1="00000000" w:usb2="01000407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C2D" w:rsidRDefault="008503C9" w:rsidP="00604C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04C2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04C2D" w:rsidRDefault="00604C2D" w:rsidP="00604C2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C2D" w:rsidRDefault="008503C9" w:rsidP="00604C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04C2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33098">
      <w:rPr>
        <w:rStyle w:val="PageNumber"/>
        <w:noProof/>
      </w:rPr>
      <w:t>1</w:t>
    </w:r>
    <w:r>
      <w:rPr>
        <w:rStyle w:val="PageNumber"/>
      </w:rPr>
      <w:fldChar w:fldCharType="end"/>
    </w:r>
  </w:p>
  <w:p w:rsidR="00604C2D" w:rsidRDefault="00604C2D" w:rsidP="00604C2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06B6" w:rsidRDefault="007306B6">
      <w:r>
        <w:separator/>
      </w:r>
    </w:p>
  </w:footnote>
  <w:footnote w:type="continuationSeparator" w:id="0">
    <w:p w:rsidR="007306B6" w:rsidRDefault="00730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6"/>
      <w:numFmt w:val="upp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2BD0519"/>
    <w:multiLevelType w:val="hybridMultilevel"/>
    <w:tmpl w:val="DF206BC8"/>
    <w:lvl w:ilvl="0" w:tplc="2384FF40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B1081"/>
    <w:multiLevelType w:val="hybridMultilevel"/>
    <w:tmpl w:val="EDFED36E"/>
    <w:lvl w:ilvl="0" w:tplc="2782F11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B4C91"/>
    <w:multiLevelType w:val="hybridMultilevel"/>
    <w:tmpl w:val="06FA2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E84702"/>
    <w:multiLevelType w:val="hybridMultilevel"/>
    <w:tmpl w:val="C5D89F04"/>
    <w:lvl w:ilvl="0" w:tplc="2458979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embedSystemFonts/>
  <w:proofState w:spelling="clean" w:grammar="clean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B40"/>
    <w:rsid w:val="00033098"/>
    <w:rsid w:val="0017193C"/>
    <w:rsid w:val="001835AA"/>
    <w:rsid w:val="001C3F4D"/>
    <w:rsid w:val="001F2039"/>
    <w:rsid w:val="00222734"/>
    <w:rsid w:val="002554ED"/>
    <w:rsid w:val="003318AA"/>
    <w:rsid w:val="004056CF"/>
    <w:rsid w:val="00440290"/>
    <w:rsid w:val="00453BBE"/>
    <w:rsid w:val="00486ECF"/>
    <w:rsid w:val="00501F8D"/>
    <w:rsid w:val="0057238A"/>
    <w:rsid w:val="005A4AA4"/>
    <w:rsid w:val="005F0BA2"/>
    <w:rsid w:val="00604C2D"/>
    <w:rsid w:val="00651B40"/>
    <w:rsid w:val="006C548D"/>
    <w:rsid w:val="007306B6"/>
    <w:rsid w:val="00771319"/>
    <w:rsid w:val="00803BD2"/>
    <w:rsid w:val="008503C9"/>
    <w:rsid w:val="00876690"/>
    <w:rsid w:val="00891E3C"/>
    <w:rsid w:val="008947EF"/>
    <w:rsid w:val="008B11D2"/>
    <w:rsid w:val="009D74BB"/>
    <w:rsid w:val="00AB3BB0"/>
    <w:rsid w:val="00C565D7"/>
    <w:rsid w:val="00E66958"/>
    <w:rsid w:val="00FD0A04"/>
    <w:rsid w:val="00FF2B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D9BBB7"/>
  <w15:docId w15:val="{7E8BAC7C-3D73-4BC7-9719-DF2B4AD37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BodyText"/>
    <w:qFormat/>
    <w:pPr>
      <w:keepNext/>
      <w:numPr>
        <w:numId w:val="1"/>
      </w:numPr>
      <w:spacing w:before="480" w:after="360"/>
      <w:jc w:val="center"/>
      <w:outlineLvl w:val="0"/>
    </w:pPr>
    <w:rPr>
      <w:rFonts w:ascii="Arial" w:hAnsi="Arial" w:cs="Arial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5F0BA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04C2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C2D"/>
    <w:rPr>
      <w:sz w:val="24"/>
      <w:szCs w:val="24"/>
      <w:lang w:eastAsia="ar-SA"/>
    </w:rPr>
  </w:style>
  <w:style w:type="character" w:styleId="PageNumber">
    <w:name w:val="page number"/>
    <w:basedOn w:val="DefaultParagraphFont"/>
    <w:uiPriority w:val="99"/>
    <w:semiHidden/>
    <w:unhideWhenUsed/>
    <w:rsid w:val="00604C2D"/>
  </w:style>
  <w:style w:type="paragraph" w:styleId="Header">
    <w:name w:val="header"/>
    <w:basedOn w:val="Normal"/>
    <w:link w:val="HeaderChar"/>
    <w:uiPriority w:val="99"/>
    <w:unhideWhenUsed/>
    <w:rsid w:val="008B11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11D2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BA0B96-0F4D-46B8-AAB2-ACB77DA2C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Proposal</vt:lpstr>
    </vt:vector>
  </TitlesOfParts>
  <Company>SJSU SLIS</Company>
  <LinksUpToDate>false</LinksUpToDate>
  <CharactersWithSpaces>711</CharactersWithSpaces>
  <SharedDoc>false</SharedDoc>
  <HLinks>
    <vt:vector size="18" baseType="variant">
      <vt:variant>
        <vt:i4>262246</vt:i4>
      </vt:variant>
      <vt:variant>
        <vt:i4>6</vt:i4>
      </vt:variant>
      <vt:variant>
        <vt:i4>0</vt:i4>
      </vt:variant>
      <vt:variant>
        <vt:i4>5</vt:i4>
      </vt:variant>
      <vt:variant>
        <vt:lpwstr>http://content.arma.org/IMM/Archives.aspx</vt:lpwstr>
      </vt:variant>
      <vt:variant>
        <vt:lpwstr/>
      </vt:variant>
      <vt:variant>
        <vt:i4>1179673</vt:i4>
      </vt:variant>
      <vt:variant>
        <vt:i4>3</vt:i4>
      </vt:variant>
      <vt:variant>
        <vt:i4>0</vt:i4>
      </vt:variant>
      <vt:variant>
        <vt:i4>5</vt:i4>
      </vt:variant>
      <vt:variant>
        <vt:lpwstr>http://content.arma.org/IMM/MarchApril2009?how_to_successfully_implement_e-recors.aspx</vt:lpwstr>
      </vt:variant>
      <vt:variant>
        <vt:lpwstr/>
      </vt:variant>
      <vt:variant>
        <vt:i4>3539011</vt:i4>
      </vt:variant>
      <vt:variant>
        <vt:i4>0</vt:i4>
      </vt:variant>
      <vt:variant>
        <vt:i4>0</vt:i4>
      </vt:variant>
      <vt:variant>
        <vt:i4>5</vt:i4>
      </vt:variant>
      <vt:variant>
        <vt:lpwstr>http://slisweb.sjsu.edu/classes/courses.htm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Proposal</dc:title>
  <dc:subject/>
  <dc:creator>asitaula@sycamores.indstate.edu</dc:creator>
  <cp:keywords/>
  <cp:lastModifiedBy>Ashima Sitaula</cp:lastModifiedBy>
  <cp:revision>10</cp:revision>
  <cp:lastPrinted>2011-04-07T21:41:00Z</cp:lastPrinted>
  <dcterms:created xsi:type="dcterms:W3CDTF">2020-09-28T15:06:00Z</dcterms:created>
  <dcterms:modified xsi:type="dcterms:W3CDTF">2020-10-05T07:28:00Z</dcterms:modified>
</cp:coreProperties>
</file>